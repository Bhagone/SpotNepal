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489" w:rsidRDefault="005C4E87">
      <w:pPr>
        <w:pStyle w:val="Title"/>
      </w:pPr>
      <w:r>
        <w:t>Pi</w:t>
      </w:r>
      <w:r w:rsidR="00486E6B">
        <w:t>cnic spots near pokhara</w:t>
      </w:r>
    </w:p>
    <w:p w:rsidR="00BF07DF" w:rsidRDefault="00BF07DF" w:rsidP="0040568D"/>
    <w:p w:rsidR="00576489" w:rsidRDefault="0030690E">
      <w:pPr>
        <w:pStyle w:val="Heading1"/>
      </w:pPr>
      <w:r>
        <w:t>Dipang lake</w:t>
      </w:r>
    </w:p>
    <w:p w:rsidR="00BF07DF" w:rsidRDefault="0040568D" w:rsidP="00BF07DF">
      <w:r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5A2C4E39" wp14:editId="70C1B539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3259582" cy="1851025"/>
            <wp:effectExtent l="0" t="0" r="0" b="0"/>
            <wp:wrapTight wrapText="bothSides">
              <wp:wrapPolygon edited="0">
                <wp:start x="0" y="0"/>
                <wp:lineTo x="0" y="21341"/>
                <wp:lineTo x="21461" y="21341"/>
                <wp:lineTo x="2146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pangt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59582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7DF" w:rsidRDefault="00BF07DF" w:rsidP="00BF07DF">
      <w:pPr>
        <w:rPr>
          <w:b/>
        </w:rPr>
      </w:pPr>
      <w:r w:rsidRPr="00BF07DF">
        <w:rPr>
          <w:b/>
        </w:rPr>
        <w:t>LOCATION</w:t>
      </w:r>
      <w:r>
        <w:rPr>
          <w:b/>
        </w:rPr>
        <w:t>:</w:t>
      </w:r>
    </w:p>
    <w:p w:rsidR="00BF07DF" w:rsidRPr="00BF07DF" w:rsidRDefault="00BF07DF" w:rsidP="00BF07DF">
      <w:r w:rsidRPr="00BF07DF">
        <w:rPr>
          <w:b/>
        </w:rPr>
        <w:br/>
      </w:r>
      <w:r w:rsidRPr="00BF07DF">
        <w:t>Shishuwa-Aarupata-Archale Marga, Lekhnath 33700, Nepal</w:t>
      </w:r>
    </w:p>
    <w:p w:rsidR="00BF07DF" w:rsidRDefault="00BF07DF" w:rsidP="00BF07DF">
      <w:r>
        <w:t>Coordinates:</w:t>
      </w:r>
      <w:r w:rsidRPr="00BF07DF">
        <w:t>28.181028, 84.068922</w:t>
      </w:r>
    </w:p>
    <w:p w:rsidR="0040568D" w:rsidRDefault="0040568D" w:rsidP="00BF07DF"/>
    <w:p w:rsidR="0040568D" w:rsidRPr="00BF07DF" w:rsidRDefault="0040568D" w:rsidP="00BF07DF">
      <w:r>
        <w:t xml:space="preserve">Description: </w:t>
      </w:r>
      <w:r w:rsidR="00025E42">
        <w:t xml:space="preserve">Among the other lakes in Pokhara, Dipang </w:t>
      </w:r>
      <w:r w:rsidR="0017011A">
        <w:t>Lake</w:t>
      </w:r>
      <w:r w:rsidR="00025E42">
        <w:t xml:space="preserve"> is famous as a picnic spot. </w:t>
      </w:r>
      <w:r w:rsidR="0017011A">
        <w:t xml:space="preserve">It lies nearly 10KM away from Pokhara. Peaceful environment along with the sight of lake amuse the people on the picnic. </w:t>
      </w:r>
    </w:p>
    <w:p w:rsidR="00BF07DF" w:rsidRDefault="0030690E">
      <w:pPr>
        <w:rPr>
          <w:rFonts w:ascii="Lato" w:eastAsia="Times New Roman" w:hAnsi="Lato" w:cs="Times New Roman"/>
          <w:noProof/>
          <w:color w:val="444444"/>
          <w:sz w:val="21"/>
          <w:szCs w:val="21"/>
          <w:lang w:eastAsia="en-US"/>
        </w:rPr>
      </w:pPr>
      <w:r w:rsidRPr="0030690E">
        <w:rPr>
          <w:rFonts w:ascii="Lato" w:eastAsia="Times New Roman" w:hAnsi="Lato" w:cs="Times New Roman"/>
          <w:noProof/>
          <w:color w:val="444444"/>
          <w:sz w:val="21"/>
          <w:szCs w:val="21"/>
          <w:lang w:eastAsia="en-US"/>
        </w:rPr>
        <w:t xml:space="preserve"> </w:t>
      </w:r>
    </w:p>
    <w:p w:rsidR="0040568D" w:rsidRDefault="0040568D" w:rsidP="0040568D"/>
    <w:p w:rsidR="0040568D" w:rsidRDefault="00EB687E" w:rsidP="0040568D">
      <w:pPr>
        <w:pStyle w:val="Heading1"/>
      </w:pPr>
      <w:r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 wp14:anchorId="7134C0B1" wp14:editId="0FD140F6">
            <wp:simplePos x="0" y="0"/>
            <wp:positionH relativeFrom="page">
              <wp:align>right</wp:align>
            </wp:positionH>
            <wp:positionV relativeFrom="page">
              <wp:posOffset>5572125</wp:posOffset>
            </wp:positionV>
            <wp:extent cx="4609465" cy="2767330"/>
            <wp:effectExtent l="0" t="0" r="635" b="0"/>
            <wp:wrapTight wrapText="bothSides">
              <wp:wrapPolygon edited="0">
                <wp:start x="0" y="0"/>
                <wp:lineTo x="0" y="21412"/>
                <wp:lineTo x="21514" y="21412"/>
                <wp:lineTo x="2151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rki dand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11A">
        <w:t>Karki danda</w:t>
      </w:r>
    </w:p>
    <w:p w:rsidR="00EB687E" w:rsidRDefault="00EB687E" w:rsidP="00EB687E"/>
    <w:p w:rsidR="00EB687E" w:rsidRDefault="00EB687E" w:rsidP="00EB687E"/>
    <w:p w:rsidR="00EB687E" w:rsidRPr="00EB687E" w:rsidRDefault="00EB687E" w:rsidP="00EB687E">
      <w:pPr>
        <w:rPr>
          <w:b/>
          <w:u w:val="single"/>
        </w:rPr>
      </w:pPr>
      <w:r w:rsidRPr="00EB687E">
        <w:rPr>
          <w:b/>
          <w:u w:val="single"/>
        </w:rPr>
        <w:t>LOCATION:</w:t>
      </w:r>
    </w:p>
    <w:p w:rsidR="00127130" w:rsidRDefault="00BE2FD3" w:rsidP="00EB687E">
      <w:r>
        <w:t>Less than 5</w:t>
      </w:r>
      <w:r w:rsidR="00FA394E">
        <w:t xml:space="preserve"> KM away from Pokhara</w:t>
      </w:r>
    </w:p>
    <w:p w:rsidR="00BE2FD3" w:rsidRDefault="00BE2FD3" w:rsidP="00EB687E">
      <w:r>
        <w:t>Coordinates:</w:t>
      </w:r>
      <w:r w:rsidRPr="00BE2FD3">
        <w:t xml:space="preserve"> </w:t>
      </w:r>
      <w:r w:rsidR="00F50367">
        <w:rPr>
          <w:rFonts w:ascii="Roboto" w:hAnsi="Roboto"/>
          <w:color w:val="999999"/>
          <w:sz w:val="18"/>
          <w:szCs w:val="18"/>
          <w:shd w:val="clear" w:color="auto" w:fill="FFFFFF"/>
        </w:rPr>
        <w:t>28.219920, 84.006979</w:t>
      </w:r>
    </w:p>
    <w:p w:rsidR="00BE2FD3" w:rsidRDefault="00BE2FD3" w:rsidP="00EB687E"/>
    <w:p w:rsidR="00BE2FD3" w:rsidRDefault="00BE2FD3" w:rsidP="00EB687E"/>
    <w:p w:rsidR="00BE2FD3" w:rsidRDefault="00BE2FD3" w:rsidP="00EB687E"/>
    <w:p w:rsidR="00EB687E" w:rsidRDefault="00EB687E" w:rsidP="00EB687E"/>
    <w:p w:rsidR="00EB687E" w:rsidRDefault="00EB687E" w:rsidP="00EB687E"/>
    <w:p w:rsidR="00BE2FD3" w:rsidRDefault="00BE2FD3" w:rsidP="00EB687E"/>
    <w:p w:rsidR="00BE2FD3" w:rsidRDefault="00BE2FD3" w:rsidP="00EB687E"/>
    <w:p w:rsidR="00BE2FD3" w:rsidRDefault="00BE2FD3" w:rsidP="00EB687E"/>
    <w:p w:rsidR="00BE2FD3" w:rsidRDefault="00BE2FD3" w:rsidP="00EB687E"/>
    <w:p w:rsidR="00BE2FD3" w:rsidRDefault="00BE2FD3" w:rsidP="00BE2FD3">
      <w:pPr>
        <w:pStyle w:val="Heading1"/>
      </w:pPr>
      <w:r>
        <w:t>BANDIPUR</w:t>
      </w:r>
    </w:p>
    <w:p w:rsidR="00BE2FD3" w:rsidRDefault="00BE2FD3" w:rsidP="00EB687E">
      <w:r>
        <w:rPr>
          <w:noProof/>
          <w:lang w:eastAsia="en-US"/>
        </w:rPr>
        <w:drawing>
          <wp:anchor distT="0" distB="0" distL="114300" distR="114300" simplePos="0" relativeHeight="251664384" behindDoc="1" locked="0" layoutInCell="1" allowOverlap="1" wp14:anchorId="2A235038" wp14:editId="27C9426C">
            <wp:simplePos x="0" y="0"/>
            <wp:positionH relativeFrom="column">
              <wp:posOffset>2819400</wp:posOffset>
            </wp:positionH>
            <wp:positionV relativeFrom="paragraph">
              <wp:posOffset>88900</wp:posOffset>
            </wp:positionV>
            <wp:extent cx="3871913" cy="5162550"/>
            <wp:effectExtent l="0" t="0" r="0" b="0"/>
            <wp:wrapTight wrapText="bothSides">
              <wp:wrapPolygon edited="0">
                <wp:start x="0" y="0"/>
                <wp:lineTo x="0" y="21520"/>
                <wp:lineTo x="21469" y="21520"/>
                <wp:lineTo x="2146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dipu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FD3" w:rsidRDefault="00BE2FD3" w:rsidP="00EB687E">
      <w:r>
        <w:t>LOCATION:</w:t>
      </w:r>
    </w:p>
    <w:p w:rsidR="00BE2FD3" w:rsidRDefault="00F50367" w:rsidP="00EB687E">
      <w:r w:rsidRPr="00F50367">
        <w:t>27.921323, 84.406318</w:t>
      </w:r>
    </w:p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EB687E"/>
    <w:p w:rsidR="00F50367" w:rsidRDefault="00F50367" w:rsidP="00F50367"/>
    <w:p w:rsidR="00F50367" w:rsidRDefault="00F50367" w:rsidP="00F50367">
      <w:pPr>
        <w:pStyle w:val="Heading1"/>
      </w:pPr>
      <w:r>
        <w:t>HEMJA</w:t>
      </w:r>
    </w:p>
    <w:p w:rsidR="00F50367" w:rsidRDefault="00F50367" w:rsidP="00EB687E"/>
    <w:p w:rsidR="00B2591C" w:rsidRDefault="00B2591C" w:rsidP="00B2591C">
      <w:pPr>
        <w:jc w:val="both"/>
        <w:rPr>
          <w:rFonts w:ascii="Roboto" w:hAnsi="Roboto"/>
          <w:color w:val="4285F4"/>
          <w:sz w:val="18"/>
          <w:szCs w:val="18"/>
          <w:u w:val="single"/>
          <w:shd w:val="clear" w:color="auto" w:fill="FFFFFF"/>
        </w:rPr>
      </w:pPr>
      <w:r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 wp14:anchorId="0C2BB5AB" wp14:editId="03E508E9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4840593" cy="2675255"/>
            <wp:effectExtent l="0" t="0" r="0" b="0"/>
            <wp:wrapTight wrapText="bothSides">
              <wp:wrapPolygon edited="0">
                <wp:start x="0" y="0"/>
                <wp:lineTo x="0" y="21380"/>
                <wp:lineTo x="21509" y="21380"/>
                <wp:lineTo x="2150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mja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593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coordinates</w:t>
      </w:r>
      <w:r w:rsidRPr="00B2591C">
        <w:rPr>
          <w:rFonts w:ascii="Roboto" w:hAnsi="Roboto"/>
          <w:color w:val="4285F4"/>
          <w:sz w:val="18"/>
          <w:szCs w:val="18"/>
          <w:u w:val="single"/>
          <w:shd w:val="clear" w:color="auto" w:fill="FFFFFF"/>
        </w:rPr>
        <w:t xml:space="preserve"> </w:t>
      </w:r>
      <w:r>
        <w:rPr>
          <w:rFonts w:ascii="Roboto" w:hAnsi="Roboto"/>
          <w:color w:val="4285F4"/>
          <w:sz w:val="18"/>
          <w:szCs w:val="18"/>
          <w:u w:val="single"/>
          <w:shd w:val="clear" w:color="auto" w:fill="FFFFFF"/>
        </w:rPr>
        <w:t>28.297545, 83.934425</w:t>
      </w:r>
    </w:p>
    <w:p w:rsidR="00B2591C" w:rsidRPr="00B2591C" w:rsidRDefault="00B2591C" w:rsidP="00B2591C"/>
    <w:p w:rsidR="00B2591C" w:rsidRDefault="00B2591C" w:rsidP="00B2591C">
      <w:r w:rsidRPr="00B2591C">
        <w:t>Hemja lies in the northern part of Pokhara.</w:t>
      </w:r>
      <w:r>
        <w:t xml:space="preserve"> It is also a major picnic destination for the people of Pokhara as well as others.</w:t>
      </w:r>
    </w:p>
    <w:p w:rsidR="00B2591C" w:rsidRPr="00EB687E" w:rsidRDefault="00B2591C" w:rsidP="00B2591C">
      <w:r>
        <w:t>There are many spots around the plain land which provides the better picninc spots for the people .</w:t>
      </w:r>
      <w:bookmarkStart w:id="0" w:name="_GoBack"/>
      <w:bookmarkEnd w:id="0"/>
    </w:p>
    <w:sectPr w:rsidR="00B2591C" w:rsidRPr="00EB687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71FB" w:rsidRDefault="009671FB">
      <w:pPr>
        <w:spacing w:after="0" w:line="240" w:lineRule="auto"/>
      </w:pPr>
      <w:r>
        <w:separator/>
      </w:r>
    </w:p>
  </w:endnote>
  <w:endnote w:type="continuationSeparator" w:id="0">
    <w:p w:rsidR="009671FB" w:rsidRDefault="00967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71FB" w:rsidRDefault="009671FB">
      <w:pPr>
        <w:spacing w:after="0" w:line="240" w:lineRule="auto"/>
      </w:pPr>
      <w:r>
        <w:separator/>
      </w:r>
    </w:p>
  </w:footnote>
  <w:footnote w:type="continuationSeparator" w:id="0">
    <w:p w:rsidR="009671FB" w:rsidRDefault="009671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E6B"/>
    <w:rsid w:val="00025E42"/>
    <w:rsid w:val="00127130"/>
    <w:rsid w:val="0017011A"/>
    <w:rsid w:val="0030690E"/>
    <w:rsid w:val="0040568D"/>
    <w:rsid w:val="00486E6B"/>
    <w:rsid w:val="00576489"/>
    <w:rsid w:val="005C4E87"/>
    <w:rsid w:val="0062170A"/>
    <w:rsid w:val="009671FB"/>
    <w:rsid w:val="00B2591C"/>
    <w:rsid w:val="00BE2FD3"/>
    <w:rsid w:val="00BF07DF"/>
    <w:rsid w:val="00CC6A15"/>
    <w:rsid w:val="00DD6BA4"/>
    <w:rsid w:val="00E0591B"/>
    <w:rsid w:val="00E32BFC"/>
    <w:rsid w:val="00EB687E"/>
    <w:rsid w:val="00F50367"/>
    <w:rsid w:val="00FA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89122A-FE09-427A-9745-D01665CD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gone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2E653D-CCA9-40B8-B369-11D2EF56D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626</TotalTime>
  <Pages>3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Bhagone</dc:creator>
  <cp:keywords/>
  <cp:lastModifiedBy>Bhagone</cp:lastModifiedBy>
  <cp:revision>4</cp:revision>
  <dcterms:created xsi:type="dcterms:W3CDTF">2016-06-25T07:11:00Z</dcterms:created>
  <dcterms:modified xsi:type="dcterms:W3CDTF">2016-06-25T18:02:00Z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